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67C54" w14:textId="77777777" w:rsidR="00635A3B" w:rsidRDefault="00635A3B" w:rsidP="00635A3B">
      <w:pPr>
        <w:bidi/>
        <w:jc w:val="center"/>
        <w:rPr>
          <w:rFonts w:cs="B Titr"/>
          <w:sz w:val="48"/>
          <w:szCs w:val="48"/>
          <w:lang w:bidi="fa-IR"/>
        </w:rPr>
      </w:pPr>
      <w:r>
        <w:rPr>
          <w:rFonts w:cs="B Titr"/>
          <w:noProof/>
          <w:sz w:val="48"/>
          <w:szCs w:val="48"/>
          <w:lang w:bidi="fa-IR"/>
        </w:rPr>
        <w:drawing>
          <wp:inline distT="0" distB="0" distL="0" distR="0" wp14:anchorId="101DE216" wp14:editId="65771652">
            <wp:extent cx="248412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C80C6" w14:textId="77777777" w:rsidR="00635A3B" w:rsidRPr="0024649B" w:rsidRDefault="00635A3B" w:rsidP="00635A3B">
      <w:pPr>
        <w:bidi/>
        <w:jc w:val="center"/>
        <w:rPr>
          <w:rStyle w:val="BookTitle"/>
          <w:rtl/>
        </w:rPr>
      </w:pPr>
      <w:r w:rsidRPr="0024649B">
        <w:rPr>
          <w:rStyle w:val="BookTitle"/>
          <w:rFonts w:hint="cs"/>
          <w:rtl/>
        </w:rPr>
        <w:t>به نام خدا</w:t>
      </w:r>
    </w:p>
    <w:p w14:paraId="20E5191A" w14:textId="77777777" w:rsidR="00635A3B" w:rsidRPr="0024649B" w:rsidRDefault="00635A3B" w:rsidP="00635A3B">
      <w:pPr>
        <w:bidi/>
        <w:jc w:val="center"/>
        <w:rPr>
          <w:rStyle w:val="BookTitle"/>
          <w:rtl/>
        </w:rPr>
      </w:pPr>
      <w:r w:rsidRPr="0024649B">
        <w:rPr>
          <w:rStyle w:val="BookTitle"/>
          <w:rFonts w:hint="cs"/>
          <w:rtl/>
        </w:rPr>
        <w:t>پروژه پایانترم درس هوش مصنوعی</w:t>
      </w:r>
    </w:p>
    <w:p w14:paraId="1000C6F3" w14:textId="77777777" w:rsidR="00635A3B" w:rsidRPr="0024649B" w:rsidRDefault="00635A3B" w:rsidP="00635A3B">
      <w:pPr>
        <w:bidi/>
        <w:jc w:val="center"/>
        <w:rPr>
          <w:rStyle w:val="BookTitle"/>
          <w:rtl/>
        </w:rPr>
      </w:pPr>
    </w:p>
    <w:p w14:paraId="08DD1D37" w14:textId="77777777" w:rsidR="00635A3B" w:rsidRPr="0024649B" w:rsidRDefault="00635A3B" w:rsidP="00635A3B">
      <w:pPr>
        <w:bidi/>
        <w:jc w:val="center"/>
        <w:rPr>
          <w:rStyle w:val="BookTitle"/>
          <w:rtl/>
        </w:rPr>
      </w:pPr>
      <w:r w:rsidRPr="0024649B">
        <w:rPr>
          <w:rStyle w:val="BookTitle"/>
          <w:rFonts w:hint="cs"/>
          <w:rtl/>
        </w:rPr>
        <w:t xml:space="preserve">اعضا: دانیال خاکساری </w:t>
      </w:r>
      <w:r w:rsidRPr="0024649B">
        <w:rPr>
          <w:rStyle w:val="BookTitle"/>
          <w:rFonts w:ascii="Arial" w:hAnsi="Arial" w:cs="Arial" w:hint="cs"/>
          <w:rtl/>
        </w:rPr>
        <w:t>–</w:t>
      </w:r>
      <w:r w:rsidRPr="0024649B">
        <w:rPr>
          <w:rStyle w:val="BookTitle"/>
          <w:rFonts w:hint="cs"/>
          <w:rtl/>
        </w:rPr>
        <w:t xml:space="preserve"> سید طاها طیبی </w:t>
      </w:r>
      <w:r w:rsidRPr="0024649B">
        <w:rPr>
          <w:rStyle w:val="BookTitle"/>
          <w:rFonts w:ascii="Arial" w:hAnsi="Arial" w:cs="Arial" w:hint="cs"/>
          <w:rtl/>
        </w:rPr>
        <w:t>–</w:t>
      </w:r>
      <w:r w:rsidRPr="0024649B">
        <w:rPr>
          <w:rStyle w:val="BookTitle"/>
          <w:rFonts w:hint="cs"/>
          <w:rtl/>
        </w:rPr>
        <w:t xml:space="preserve"> امیرعلی یاوری</w:t>
      </w:r>
    </w:p>
    <w:p w14:paraId="25B67EA7" w14:textId="77777777" w:rsidR="00635A3B" w:rsidRPr="0024649B" w:rsidRDefault="00635A3B" w:rsidP="00635A3B">
      <w:pPr>
        <w:bidi/>
        <w:jc w:val="center"/>
        <w:rPr>
          <w:rStyle w:val="BookTitle"/>
          <w:rtl/>
        </w:rPr>
      </w:pPr>
      <w:r w:rsidRPr="0024649B">
        <w:rPr>
          <w:rStyle w:val="BookTitle"/>
          <w:rFonts w:hint="cs"/>
          <w:rtl/>
        </w:rPr>
        <w:t xml:space="preserve">موضوع پروژه : تشخیص بیماری ذات الریه با استفاده از عکس های </w:t>
      </w:r>
      <w:r w:rsidRPr="0024649B">
        <w:rPr>
          <w:rStyle w:val="BookTitle"/>
        </w:rPr>
        <w:t>X-Ray</w:t>
      </w:r>
    </w:p>
    <w:p w14:paraId="6525A4EE" w14:textId="77777777" w:rsidR="00635A3B" w:rsidRPr="0024649B" w:rsidRDefault="00635A3B" w:rsidP="00635A3B">
      <w:pPr>
        <w:bidi/>
        <w:jc w:val="center"/>
        <w:rPr>
          <w:rStyle w:val="BookTitle"/>
        </w:rPr>
      </w:pPr>
    </w:p>
    <w:p w14:paraId="70353D9D" w14:textId="77777777" w:rsidR="00635A3B" w:rsidRDefault="00635A3B" w:rsidP="00635A3B">
      <w:pPr>
        <w:bidi/>
        <w:jc w:val="center"/>
        <w:rPr>
          <w:rStyle w:val="BookTitle"/>
          <w:rtl/>
        </w:rPr>
      </w:pPr>
      <w:r w:rsidRPr="0024649B">
        <w:rPr>
          <w:rStyle w:val="BookTitle"/>
          <w:rFonts w:hint="cs"/>
          <w:rtl/>
        </w:rPr>
        <w:t>تاریخ:</w:t>
      </w:r>
      <w:r w:rsidRPr="0024649B">
        <w:rPr>
          <w:rStyle w:val="BookTitle"/>
          <w:rtl/>
        </w:rPr>
        <w:t xml:space="preserve">زمستان </w:t>
      </w:r>
      <w:r w:rsidRPr="0024649B">
        <w:rPr>
          <w:rStyle w:val="BookTitle"/>
          <w:rFonts w:hint="cs"/>
          <w:rtl/>
        </w:rPr>
        <w:t>1404</w:t>
      </w:r>
    </w:p>
    <w:p w14:paraId="4589933D" w14:textId="77777777" w:rsidR="00635A3B" w:rsidRDefault="00635A3B" w:rsidP="00635A3B">
      <w:pPr>
        <w:bidi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لینک گیت هاب پروژه:</w:t>
      </w:r>
    </w:p>
    <w:p w14:paraId="49E277E1" w14:textId="77777777" w:rsidR="00635A3B" w:rsidRPr="002C6F55" w:rsidRDefault="00635A3B" w:rsidP="00635A3B">
      <w:pPr>
        <w:jc w:val="center"/>
        <w:rPr>
          <w:rtl/>
          <w:lang w:bidi="fa-IR"/>
        </w:rPr>
      </w:pPr>
      <w:hyperlink r:id="rId6" w:history="1">
        <w:r w:rsidRPr="002C6F55">
          <w:rPr>
            <w:rStyle w:val="Hyperlink"/>
            <w:lang w:bidi="fa-IR"/>
          </w:rPr>
          <w:t>YavariAmirali/AI-FinalProject-Tayebi: Medical Imaging AI Project - Pneumonia Detection using Chest X-Ray</w:t>
        </w:r>
      </w:hyperlink>
    </w:p>
    <w:p w14:paraId="34285147" w14:textId="210C577F" w:rsidR="00635A3B" w:rsidRPr="00635A3B" w:rsidRDefault="00635A3B" w:rsidP="00635A3B">
      <w:pPr>
        <w:bidi/>
        <w:rPr>
          <w:b/>
          <w:bCs/>
          <w:lang w:bidi="fa-IR"/>
        </w:rPr>
      </w:pPr>
      <w:r w:rsidRPr="00635A3B">
        <w:rPr>
          <w:b/>
          <w:bCs/>
          <w:rtl/>
        </w:rPr>
        <w:lastRenderedPageBreak/>
        <w:t>پیش‌نویس گزارش: تحلیل و ارزیابی فاز دوم</w:t>
      </w:r>
      <w:r w:rsidRPr="00635A3B">
        <w:rPr>
          <w:b/>
          <w:bCs/>
          <w:lang w:bidi="fa-IR"/>
        </w:rPr>
        <w:t xml:space="preserve"> (Phase 2 Analysis)</w:t>
      </w:r>
      <w:r>
        <w:rPr>
          <w:b/>
          <w:bCs/>
          <w:lang w:bidi="fa-IR"/>
        </w:rPr>
        <w:t xml:space="preserve"> </w:t>
      </w:r>
    </w:p>
    <w:p w14:paraId="09C2DD39" w14:textId="71856419" w:rsidR="00635A3B" w:rsidRPr="00635A3B" w:rsidRDefault="00635A3B" w:rsidP="00635A3B">
      <w:pPr>
        <w:bidi/>
        <w:rPr>
          <w:b/>
          <w:bCs/>
          <w:lang w:bidi="fa-IR"/>
        </w:rPr>
      </w:pPr>
      <w:r w:rsidRPr="00635A3B">
        <w:rPr>
          <w:b/>
          <w:bCs/>
          <w:rtl/>
          <w:lang w:bidi="fa-IR"/>
        </w:rPr>
        <w:t>۱</w:t>
      </w:r>
      <w:r w:rsidRPr="00635A3B">
        <w:rPr>
          <w:b/>
          <w:bCs/>
          <w:lang w:bidi="fa-IR"/>
        </w:rPr>
        <w:t xml:space="preserve">. </w:t>
      </w:r>
      <w:r w:rsidRPr="00635A3B">
        <w:rPr>
          <w:b/>
          <w:bCs/>
          <w:rtl/>
        </w:rPr>
        <w:t>تحلیل کمی عملکرد مدل</w:t>
      </w:r>
      <w:r w:rsidRPr="00635A3B">
        <w:rPr>
          <w:b/>
          <w:bCs/>
          <w:lang w:bidi="fa-IR"/>
        </w:rPr>
        <w:t xml:space="preserve"> (Quantitative Performance Analysis)</w:t>
      </w:r>
      <w:r>
        <w:rPr>
          <w:b/>
          <w:bCs/>
          <w:lang w:bidi="fa-IR"/>
        </w:rPr>
        <w:t xml:space="preserve"> </w:t>
      </w:r>
    </w:p>
    <w:p w14:paraId="13AD91AD" w14:textId="77777777" w:rsidR="00635A3B" w:rsidRPr="00635A3B" w:rsidRDefault="00635A3B" w:rsidP="00635A3B">
      <w:pPr>
        <w:bidi/>
        <w:rPr>
          <w:lang w:bidi="fa-IR"/>
        </w:rPr>
      </w:pPr>
      <w:r w:rsidRPr="00635A3B">
        <w:rPr>
          <w:rtl/>
        </w:rPr>
        <w:t>در این فاز، مدل</w:t>
      </w:r>
      <w:r w:rsidRPr="00635A3B">
        <w:rPr>
          <w:lang w:bidi="fa-IR"/>
        </w:rPr>
        <w:t xml:space="preserve"> ResNet50 </w:t>
      </w:r>
      <w:r w:rsidRPr="00635A3B">
        <w:rPr>
          <w:rtl/>
        </w:rPr>
        <w:t>آموزش‌دیده بر روی مجموعه داده تست شامل</w:t>
      </w:r>
      <w:r w:rsidRPr="00635A3B">
        <w:rPr>
          <w:lang w:bidi="fa-IR"/>
        </w:rPr>
        <w:t xml:space="preserve"> </w:t>
      </w:r>
      <w:r w:rsidRPr="00635A3B">
        <w:rPr>
          <w:b/>
          <w:bCs/>
          <w:rtl/>
          <w:lang w:bidi="fa-IR"/>
        </w:rPr>
        <w:t>۶۲۴</w:t>
      </w:r>
      <w:r w:rsidRPr="00635A3B">
        <w:rPr>
          <w:b/>
          <w:bCs/>
          <w:lang w:bidi="fa-IR"/>
        </w:rPr>
        <w:t xml:space="preserve"> </w:t>
      </w:r>
      <w:r w:rsidRPr="00635A3B">
        <w:rPr>
          <w:b/>
          <w:bCs/>
          <w:rtl/>
        </w:rPr>
        <w:t>تصویر</w:t>
      </w:r>
      <w:r w:rsidRPr="00635A3B">
        <w:rPr>
          <w:lang w:bidi="fa-IR"/>
        </w:rPr>
        <w:t xml:space="preserve"> </w:t>
      </w:r>
      <w:r w:rsidRPr="00635A3B">
        <w:rPr>
          <w:rtl/>
        </w:rPr>
        <w:t>ارزیابی شد. نتایج به‌دست‌آمده رفتار مدل را به شرح زیر نشان می‌دهد</w:t>
      </w:r>
      <w:r w:rsidRPr="00635A3B">
        <w:rPr>
          <w:lang w:bidi="fa-IR"/>
        </w:rPr>
        <w:t>:</w:t>
      </w:r>
    </w:p>
    <w:p w14:paraId="04BA55A5" w14:textId="1B9E42E4" w:rsidR="00635A3B" w:rsidRPr="00635A3B" w:rsidRDefault="00635A3B" w:rsidP="00635A3B">
      <w:pPr>
        <w:numPr>
          <w:ilvl w:val="0"/>
          <w:numId w:val="1"/>
        </w:numPr>
        <w:bidi/>
        <w:rPr>
          <w:lang w:bidi="fa-IR"/>
        </w:rPr>
      </w:pPr>
      <w:r w:rsidRPr="00635A3B">
        <w:rPr>
          <w:b/>
          <w:bCs/>
          <w:rtl/>
        </w:rPr>
        <w:t>حساسیت</w:t>
      </w:r>
      <w:r w:rsidRPr="00635A3B">
        <w:rPr>
          <w:b/>
          <w:bCs/>
          <w:lang w:bidi="fa-IR"/>
        </w:rPr>
        <w:t xml:space="preserve"> (Recall/Sensitivity)</w:t>
      </w:r>
      <w:r w:rsidR="00613DF4">
        <w:rPr>
          <w:rFonts w:hint="cs"/>
          <w:b/>
          <w:bCs/>
          <w:rtl/>
          <w:lang w:bidi="fa-IR"/>
        </w:rPr>
        <w:t>:</w:t>
      </w:r>
      <w:r w:rsidRPr="00635A3B">
        <w:rPr>
          <w:b/>
          <w:bCs/>
          <w:lang w:bidi="fa-IR"/>
        </w:rPr>
        <w:t xml:space="preserve"> </w:t>
      </w:r>
      <w:r w:rsidRPr="00635A3B">
        <w:rPr>
          <w:b/>
          <w:bCs/>
          <w:rtl/>
          <w:lang w:bidi="fa-IR"/>
        </w:rPr>
        <w:t>۹۹.۲۳٪</w:t>
      </w:r>
    </w:p>
    <w:p w14:paraId="7B744C77" w14:textId="2ADD9845" w:rsidR="00635A3B" w:rsidRPr="00635A3B" w:rsidRDefault="00635A3B" w:rsidP="00635A3B">
      <w:pPr>
        <w:numPr>
          <w:ilvl w:val="1"/>
          <w:numId w:val="1"/>
        </w:numPr>
        <w:bidi/>
        <w:rPr>
          <w:lang w:bidi="fa-IR"/>
        </w:rPr>
      </w:pPr>
      <w:r w:rsidRPr="00635A3B">
        <w:rPr>
          <w:b/>
          <w:bCs/>
          <w:rtl/>
        </w:rPr>
        <w:t>تفسیر</w:t>
      </w:r>
      <w:r w:rsidRPr="00635A3B">
        <w:rPr>
          <w:b/>
          <w:bCs/>
          <w:lang w:bidi="fa-IR"/>
        </w:rPr>
        <w:t>:</w:t>
      </w:r>
      <w:r w:rsidRPr="00635A3B">
        <w:rPr>
          <w:lang w:bidi="fa-IR"/>
        </w:rPr>
        <w:t xml:space="preserve"> </w:t>
      </w:r>
      <w:r w:rsidRPr="00635A3B">
        <w:rPr>
          <w:rtl/>
        </w:rPr>
        <w:t>این مهم‌ترین معیار برای یک سامانه غربالگری پزشکی است. از مجموع</w:t>
      </w:r>
      <w:r w:rsidRPr="00635A3B">
        <w:rPr>
          <w:lang w:bidi="fa-IR"/>
        </w:rPr>
        <w:t xml:space="preserve"> </w:t>
      </w:r>
      <w:r w:rsidRPr="00635A3B">
        <w:rPr>
          <w:b/>
          <w:bCs/>
          <w:rtl/>
          <w:lang w:bidi="fa-IR"/>
        </w:rPr>
        <w:t>۳۹۰</w:t>
      </w:r>
      <w:r w:rsidRPr="00635A3B">
        <w:rPr>
          <w:lang w:bidi="fa-IR"/>
        </w:rPr>
        <w:t xml:space="preserve"> </w:t>
      </w:r>
      <w:r w:rsidRPr="00635A3B">
        <w:rPr>
          <w:rtl/>
        </w:rPr>
        <w:t>بیمار مبتلا به ذات‌الریه</w:t>
      </w:r>
      <w:r w:rsidRPr="00635A3B">
        <w:rPr>
          <w:lang w:bidi="fa-IR"/>
        </w:rPr>
        <w:t xml:space="preserve"> (Pneumonia)</w:t>
      </w:r>
      <w:r w:rsidRPr="00635A3B">
        <w:rPr>
          <w:rtl/>
        </w:rPr>
        <w:t>، مدل موفق شد</w:t>
      </w:r>
      <w:r w:rsidRPr="00635A3B">
        <w:rPr>
          <w:lang w:bidi="fa-IR"/>
        </w:rPr>
        <w:t xml:space="preserve"> </w:t>
      </w:r>
      <w:r w:rsidRPr="00635A3B">
        <w:rPr>
          <w:b/>
          <w:bCs/>
          <w:rtl/>
          <w:lang w:bidi="fa-IR"/>
        </w:rPr>
        <w:t>۳۸۷</w:t>
      </w:r>
      <w:r w:rsidRPr="00635A3B">
        <w:rPr>
          <w:lang w:bidi="fa-IR"/>
        </w:rPr>
        <w:t xml:space="preserve"> </w:t>
      </w:r>
      <w:r w:rsidRPr="00635A3B">
        <w:rPr>
          <w:rtl/>
        </w:rPr>
        <w:t>نفر را به درستی تشخیص دهد. این یعنی مدل تنها</w:t>
      </w:r>
      <w:r w:rsidRPr="00635A3B">
        <w:rPr>
          <w:lang w:bidi="fa-IR"/>
        </w:rPr>
        <w:t xml:space="preserve"> </w:t>
      </w:r>
      <w:r w:rsidRPr="00635A3B">
        <w:rPr>
          <w:b/>
          <w:bCs/>
          <w:rtl/>
          <w:lang w:bidi="fa-IR"/>
        </w:rPr>
        <w:t>۳</w:t>
      </w:r>
      <w:r w:rsidRPr="00635A3B">
        <w:rPr>
          <w:lang w:bidi="fa-IR"/>
        </w:rPr>
        <w:t xml:space="preserve"> </w:t>
      </w:r>
      <w:r w:rsidRPr="00635A3B">
        <w:rPr>
          <w:rtl/>
        </w:rPr>
        <w:t>بیمار را از دست داده است</w:t>
      </w:r>
      <w:r>
        <w:t>.</w:t>
      </w:r>
      <w:r>
        <w:rPr>
          <w:lang w:bidi="fa-IR"/>
        </w:rPr>
        <w:t>(FN)</w:t>
      </w:r>
      <w:r w:rsidRPr="00635A3B">
        <w:rPr>
          <w:lang w:bidi="fa-IR"/>
        </w:rPr>
        <w:t xml:space="preserve"> </w:t>
      </w:r>
      <w:r w:rsidRPr="00635A3B">
        <w:rPr>
          <w:rtl/>
        </w:rPr>
        <w:t>این نتیجه نشان می‌دهد که مدل برای غربالگری اولیه بسیار ایمن و قابل‌اعتماد است و با هدف اصلی پروژه که</w:t>
      </w:r>
      <w:r w:rsidRPr="00635A3B">
        <w:rPr>
          <w:lang w:bidi="fa-IR"/>
        </w:rPr>
        <w:t xml:space="preserve"> </w:t>
      </w:r>
      <w:r w:rsidRPr="00635A3B">
        <w:rPr>
          <w:rtl/>
        </w:rPr>
        <w:t>به حداقل رساندن خطای عدم تشخیص بیماری</w:t>
      </w:r>
      <w:r w:rsidRPr="00635A3B">
        <w:rPr>
          <w:lang w:bidi="fa-IR"/>
        </w:rPr>
        <w:t xml:space="preserve"> </w:t>
      </w:r>
      <w:r w:rsidRPr="00635A3B">
        <w:rPr>
          <w:rtl/>
        </w:rPr>
        <w:t>بود، همخوانی کامل دارد</w:t>
      </w:r>
      <w:r w:rsidRPr="00635A3B">
        <w:rPr>
          <w:lang w:bidi="fa-IR"/>
        </w:rPr>
        <w:t>.</w:t>
      </w:r>
    </w:p>
    <w:p w14:paraId="37A673E8" w14:textId="7AF00E88" w:rsidR="00635A3B" w:rsidRPr="00635A3B" w:rsidRDefault="00635A3B" w:rsidP="00635A3B">
      <w:pPr>
        <w:numPr>
          <w:ilvl w:val="0"/>
          <w:numId w:val="1"/>
        </w:numPr>
        <w:bidi/>
        <w:rPr>
          <w:lang w:bidi="fa-IR"/>
        </w:rPr>
      </w:pPr>
      <w:r w:rsidRPr="00635A3B">
        <w:rPr>
          <w:b/>
          <w:bCs/>
          <w:rtl/>
        </w:rPr>
        <w:t>ویژگی</w:t>
      </w:r>
      <w:r w:rsidRPr="00635A3B">
        <w:rPr>
          <w:b/>
          <w:bCs/>
          <w:lang w:bidi="fa-IR"/>
        </w:rPr>
        <w:t xml:space="preserve"> (Specificity)</w:t>
      </w:r>
      <w:r w:rsidR="00613DF4">
        <w:rPr>
          <w:rFonts w:hint="cs"/>
          <w:b/>
          <w:bCs/>
          <w:rtl/>
          <w:lang w:bidi="fa-IR"/>
        </w:rPr>
        <w:t>:</w:t>
      </w:r>
      <w:r w:rsidRPr="00635A3B">
        <w:rPr>
          <w:b/>
          <w:bCs/>
          <w:lang w:bidi="fa-IR"/>
        </w:rPr>
        <w:t xml:space="preserve"> </w:t>
      </w:r>
      <w:r w:rsidRPr="00635A3B">
        <w:rPr>
          <w:b/>
          <w:bCs/>
          <w:rtl/>
          <w:lang w:bidi="fa-IR"/>
        </w:rPr>
        <w:t>۵۳.۸۵٪</w:t>
      </w:r>
    </w:p>
    <w:p w14:paraId="07B95CBB" w14:textId="77777777" w:rsidR="00635A3B" w:rsidRPr="00635A3B" w:rsidRDefault="00635A3B" w:rsidP="00635A3B">
      <w:pPr>
        <w:numPr>
          <w:ilvl w:val="1"/>
          <w:numId w:val="1"/>
        </w:numPr>
        <w:bidi/>
        <w:rPr>
          <w:lang w:bidi="fa-IR"/>
        </w:rPr>
      </w:pPr>
      <w:r w:rsidRPr="00635A3B">
        <w:rPr>
          <w:b/>
          <w:bCs/>
          <w:rtl/>
        </w:rPr>
        <w:t>تفسیر</w:t>
      </w:r>
      <w:r w:rsidRPr="00635A3B">
        <w:rPr>
          <w:b/>
          <w:bCs/>
          <w:lang w:bidi="fa-IR"/>
        </w:rPr>
        <w:t>:</w:t>
      </w:r>
      <w:r w:rsidRPr="00635A3B">
        <w:rPr>
          <w:lang w:bidi="fa-IR"/>
        </w:rPr>
        <w:t xml:space="preserve"> </w:t>
      </w:r>
      <w:r w:rsidRPr="00635A3B">
        <w:rPr>
          <w:rtl/>
        </w:rPr>
        <w:t>مدل توانست</w:t>
      </w:r>
      <w:r w:rsidRPr="00635A3B">
        <w:rPr>
          <w:lang w:bidi="fa-IR"/>
        </w:rPr>
        <w:t xml:space="preserve"> </w:t>
      </w:r>
      <w:r w:rsidRPr="00635A3B">
        <w:rPr>
          <w:b/>
          <w:bCs/>
          <w:rtl/>
          <w:lang w:bidi="fa-IR"/>
        </w:rPr>
        <w:t>۵۴٪</w:t>
      </w:r>
      <w:r w:rsidRPr="00635A3B">
        <w:rPr>
          <w:lang w:bidi="fa-IR"/>
        </w:rPr>
        <w:t xml:space="preserve"> </w:t>
      </w:r>
      <w:r w:rsidRPr="00635A3B">
        <w:rPr>
          <w:rtl/>
        </w:rPr>
        <w:t>از افراد سالم را به درستی تشخیص دهد. با این حال، تعداد</w:t>
      </w:r>
      <w:r w:rsidRPr="00635A3B">
        <w:rPr>
          <w:lang w:bidi="fa-IR"/>
        </w:rPr>
        <w:t xml:space="preserve"> </w:t>
      </w:r>
      <w:r w:rsidRPr="00635A3B">
        <w:rPr>
          <w:b/>
          <w:bCs/>
          <w:rtl/>
          <w:lang w:bidi="fa-IR"/>
        </w:rPr>
        <w:t>۱۰۸</w:t>
      </w:r>
      <w:r w:rsidRPr="00635A3B">
        <w:rPr>
          <w:b/>
          <w:bCs/>
          <w:lang w:bidi="fa-IR"/>
        </w:rPr>
        <w:t xml:space="preserve"> </w:t>
      </w:r>
      <w:r w:rsidRPr="00635A3B">
        <w:rPr>
          <w:b/>
          <w:bCs/>
          <w:rtl/>
        </w:rPr>
        <w:t>مورد مثبت کاذب</w:t>
      </w:r>
      <w:r w:rsidRPr="00635A3B">
        <w:rPr>
          <w:b/>
          <w:bCs/>
          <w:lang w:bidi="fa-IR"/>
        </w:rPr>
        <w:t xml:space="preserve"> (False Positive)</w:t>
      </w:r>
      <w:r w:rsidRPr="00635A3B">
        <w:rPr>
          <w:lang w:bidi="fa-IR"/>
        </w:rPr>
        <w:t xml:space="preserve"> </w:t>
      </w:r>
      <w:r w:rsidRPr="00635A3B">
        <w:rPr>
          <w:rtl/>
        </w:rPr>
        <w:t xml:space="preserve">ثبت شد؛ به این معنی که مدل به اشتباه </w:t>
      </w:r>
      <w:r w:rsidRPr="00635A3B">
        <w:rPr>
          <w:rtl/>
          <w:lang w:bidi="fa-IR"/>
        </w:rPr>
        <w:t>۱۰۸</w:t>
      </w:r>
      <w:r w:rsidRPr="00635A3B">
        <w:rPr>
          <w:lang w:bidi="fa-IR"/>
        </w:rPr>
        <w:t xml:space="preserve"> </w:t>
      </w:r>
      <w:r w:rsidRPr="00635A3B">
        <w:rPr>
          <w:rtl/>
        </w:rPr>
        <w:t>فرد سالم را بیمار تشخیص داده است</w:t>
      </w:r>
      <w:r w:rsidRPr="00635A3B">
        <w:rPr>
          <w:lang w:bidi="fa-IR"/>
        </w:rPr>
        <w:t>.</w:t>
      </w:r>
    </w:p>
    <w:p w14:paraId="6D27366A" w14:textId="35BA40C9" w:rsidR="00635A3B" w:rsidRPr="00635A3B" w:rsidRDefault="00635A3B" w:rsidP="00635A3B">
      <w:pPr>
        <w:numPr>
          <w:ilvl w:val="1"/>
          <w:numId w:val="1"/>
        </w:numPr>
        <w:bidi/>
        <w:rPr>
          <w:lang w:bidi="fa-IR"/>
        </w:rPr>
      </w:pPr>
      <w:r w:rsidRPr="00635A3B">
        <w:rPr>
          <w:b/>
          <w:bCs/>
          <w:rtl/>
        </w:rPr>
        <w:t>علت‌شناسی</w:t>
      </w:r>
      <w:r w:rsidRPr="00635A3B">
        <w:rPr>
          <w:b/>
          <w:bCs/>
          <w:lang w:bidi="fa-IR"/>
        </w:rPr>
        <w:t>:</w:t>
      </w:r>
      <w:r w:rsidRPr="00635A3B">
        <w:rPr>
          <w:lang w:bidi="fa-IR"/>
        </w:rPr>
        <w:t xml:space="preserve"> </w:t>
      </w:r>
      <w:r w:rsidRPr="00635A3B">
        <w:rPr>
          <w:rtl/>
        </w:rPr>
        <w:t>این نرخ پایین ویژگی احتمالاً ناشی از استراتژی</w:t>
      </w:r>
      <w:r w:rsidRPr="00635A3B">
        <w:rPr>
          <w:lang w:bidi="fa-IR"/>
        </w:rPr>
        <w:t xml:space="preserve"> </w:t>
      </w:r>
      <w:r w:rsidRPr="00635A3B">
        <w:rPr>
          <w:b/>
          <w:bCs/>
          <w:rtl/>
        </w:rPr>
        <w:t>وزن‌دهی کلاس‌ها</w:t>
      </w:r>
      <w:r w:rsidRPr="00635A3B">
        <w:rPr>
          <w:b/>
          <w:bCs/>
          <w:lang w:bidi="fa-IR"/>
        </w:rPr>
        <w:t xml:space="preserve"> </w:t>
      </w:r>
      <w:r>
        <w:rPr>
          <w:b/>
          <w:bCs/>
          <w:lang w:bidi="fa-IR"/>
        </w:rPr>
        <w:t xml:space="preserve"> </w:t>
      </w:r>
      <w:r w:rsidRPr="00635A3B">
        <w:rPr>
          <w:b/>
          <w:bCs/>
          <w:lang w:bidi="fa-IR"/>
        </w:rPr>
        <w:t>(Class Weighting)</w:t>
      </w:r>
      <w:r w:rsidRPr="00635A3B">
        <w:rPr>
          <w:lang w:bidi="fa-IR"/>
        </w:rPr>
        <w:t xml:space="preserve"> </w:t>
      </w:r>
      <w:r w:rsidRPr="00635A3B">
        <w:rPr>
          <w:rtl/>
        </w:rPr>
        <w:t>است که برای مقابله با عدم تعادل داده‌ها</w:t>
      </w:r>
      <w:r w:rsidRPr="00635A3B">
        <w:rPr>
          <w:lang w:bidi="fa-IR"/>
        </w:rPr>
        <w:t xml:space="preserve"> (Imbalance) </w:t>
      </w:r>
      <w:r w:rsidRPr="00635A3B">
        <w:rPr>
          <w:rtl/>
        </w:rPr>
        <w:t>به کار گرفتیم. چون جریمه</w:t>
      </w:r>
      <w:r w:rsidRPr="00635A3B">
        <w:rPr>
          <w:lang w:bidi="fa-IR"/>
        </w:rPr>
        <w:t xml:space="preserve"> "</w:t>
      </w:r>
      <w:r w:rsidRPr="00635A3B">
        <w:rPr>
          <w:rtl/>
        </w:rPr>
        <w:t>عدم تشخیص بیمار</w:t>
      </w:r>
      <w:r w:rsidRPr="00635A3B">
        <w:rPr>
          <w:lang w:bidi="fa-IR"/>
        </w:rPr>
        <w:t xml:space="preserve">" </w:t>
      </w:r>
      <w:r w:rsidRPr="00635A3B">
        <w:rPr>
          <w:rtl/>
        </w:rPr>
        <w:t>بسیار سنگین در نظر گرفته شده، مدل رفتاری</w:t>
      </w:r>
      <w:r w:rsidRPr="00635A3B">
        <w:rPr>
          <w:lang w:bidi="fa-IR"/>
        </w:rPr>
        <w:t xml:space="preserve"> </w:t>
      </w:r>
      <w:r w:rsidRPr="00635A3B">
        <w:rPr>
          <w:rtl/>
        </w:rPr>
        <w:t>محتاطانه</w:t>
      </w:r>
      <w:r w:rsidRPr="00635A3B">
        <w:rPr>
          <w:lang w:bidi="fa-IR"/>
        </w:rPr>
        <w:t xml:space="preserve"> </w:t>
      </w:r>
      <w:r w:rsidRPr="00635A3B">
        <w:rPr>
          <w:rtl/>
        </w:rPr>
        <w:t>یا</w:t>
      </w:r>
      <w:r w:rsidRPr="00635A3B">
        <w:rPr>
          <w:lang w:bidi="fa-IR"/>
        </w:rPr>
        <w:t xml:space="preserve"> </w:t>
      </w:r>
      <w:r w:rsidRPr="00635A3B">
        <w:rPr>
          <w:rtl/>
        </w:rPr>
        <w:t>بدبینانه</w:t>
      </w:r>
      <w:r w:rsidRPr="00635A3B">
        <w:rPr>
          <w:lang w:bidi="fa-IR"/>
        </w:rPr>
        <w:t xml:space="preserve"> </w:t>
      </w:r>
      <w:r w:rsidRPr="00635A3B">
        <w:rPr>
          <w:rtl/>
        </w:rPr>
        <w:t>پیدا کرده و ترجیح می‌دهد در موارد مشکوک، فرد را بیمار اعلام کند تا ریسک از دست دادن یک بیمار واقعی را نپذیرد</w:t>
      </w:r>
      <w:r w:rsidRPr="00635A3B">
        <w:rPr>
          <w:lang w:bidi="fa-IR"/>
        </w:rPr>
        <w:t>.</w:t>
      </w:r>
    </w:p>
    <w:p w14:paraId="145F8176" w14:textId="6E7B3A3B" w:rsidR="00635A3B" w:rsidRPr="00635A3B" w:rsidRDefault="00635A3B" w:rsidP="00635A3B">
      <w:pPr>
        <w:bidi/>
        <w:rPr>
          <w:b/>
          <w:bCs/>
          <w:lang w:bidi="fa-IR"/>
        </w:rPr>
      </w:pPr>
      <w:r w:rsidRPr="00635A3B">
        <w:rPr>
          <w:b/>
          <w:bCs/>
          <w:rtl/>
          <w:lang w:bidi="fa-IR"/>
        </w:rPr>
        <w:t>۲</w:t>
      </w:r>
      <w:r w:rsidRPr="00635A3B">
        <w:rPr>
          <w:b/>
          <w:bCs/>
          <w:lang w:bidi="fa-IR"/>
        </w:rPr>
        <w:t xml:space="preserve">. </w:t>
      </w:r>
      <w:r w:rsidRPr="00635A3B">
        <w:rPr>
          <w:b/>
          <w:bCs/>
          <w:rtl/>
        </w:rPr>
        <w:t>تحلیل خطا</w:t>
      </w:r>
      <w:r w:rsidRPr="00635A3B">
        <w:rPr>
          <w:b/>
          <w:bCs/>
          <w:lang w:bidi="fa-IR"/>
        </w:rPr>
        <w:t xml:space="preserve"> </w:t>
      </w:r>
      <w:r w:rsidR="00613DF4">
        <w:rPr>
          <w:rFonts w:hint="cs"/>
          <w:b/>
          <w:bCs/>
          <w:rtl/>
          <w:lang w:bidi="fa-IR"/>
        </w:rPr>
        <w:t xml:space="preserve"> </w:t>
      </w:r>
      <w:r w:rsidRPr="00635A3B">
        <w:rPr>
          <w:b/>
          <w:bCs/>
          <w:lang w:bidi="fa-IR"/>
        </w:rPr>
        <w:t>(Error Analysis)</w:t>
      </w:r>
    </w:p>
    <w:p w14:paraId="2EF65692" w14:textId="77777777" w:rsidR="00635A3B" w:rsidRPr="00635A3B" w:rsidRDefault="00635A3B" w:rsidP="00635A3B">
      <w:pPr>
        <w:bidi/>
        <w:rPr>
          <w:lang w:bidi="fa-IR"/>
        </w:rPr>
      </w:pPr>
      <w:r w:rsidRPr="00635A3B">
        <w:rPr>
          <w:rtl/>
        </w:rPr>
        <w:t>بر اساس خروجی فایل تحلیل خطا</w:t>
      </w:r>
      <w:r w:rsidRPr="00635A3B">
        <w:rPr>
          <w:lang w:bidi="fa-IR"/>
        </w:rPr>
        <w:t xml:space="preserve"> (error_analysis.csv)</w:t>
      </w:r>
      <w:r w:rsidRPr="00635A3B">
        <w:rPr>
          <w:rtl/>
        </w:rPr>
        <w:t>،</w:t>
      </w:r>
      <w:r w:rsidRPr="00635A3B">
        <w:rPr>
          <w:lang w:bidi="fa-IR"/>
        </w:rPr>
        <w:t xml:space="preserve"> </w:t>
      </w:r>
      <w:r w:rsidRPr="00635A3B">
        <w:rPr>
          <w:b/>
          <w:bCs/>
          <w:rtl/>
          <w:lang w:bidi="fa-IR"/>
        </w:rPr>
        <w:t>۹۷٪</w:t>
      </w:r>
      <w:r w:rsidRPr="00635A3B">
        <w:rPr>
          <w:b/>
          <w:bCs/>
          <w:lang w:bidi="fa-IR"/>
        </w:rPr>
        <w:t xml:space="preserve"> </w:t>
      </w:r>
      <w:r w:rsidRPr="00635A3B">
        <w:rPr>
          <w:b/>
          <w:bCs/>
          <w:rtl/>
        </w:rPr>
        <w:t>از کل خطاهای مدل</w:t>
      </w:r>
      <w:r w:rsidRPr="00635A3B">
        <w:rPr>
          <w:lang w:bidi="fa-IR"/>
        </w:rPr>
        <w:t xml:space="preserve"> </w:t>
      </w:r>
      <w:r w:rsidRPr="00635A3B">
        <w:rPr>
          <w:rtl/>
        </w:rPr>
        <w:t>(</w:t>
      </w:r>
      <w:r w:rsidRPr="00635A3B">
        <w:rPr>
          <w:rtl/>
          <w:lang w:bidi="fa-IR"/>
        </w:rPr>
        <w:t>۱۰۸</w:t>
      </w:r>
      <w:r w:rsidRPr="00635A3B">
        <w:rPr>
          <w:rtl/>
        </w:rPr>
        <w:t xml:space="preserve"> مورد از </w:t>
      </w:r>
      <w:r w:rsidRPr="00635A3B">
        <w:rPr>
          <w:rtl/>
          <w:lang w:bidi="fa-IR"/>
        </w:rPr>
        <w:t>۱۱۱</w:t>
      </w:r>
      <w:r w:rsidRPr="00635A3B">
        <w:rPr>
          <w:rtl/>
        </w:rPr>
        <w:t xml:space="preserve"> خطا) مربوط به</w:t>
      </w:r>
      <w:r w:rsidRPr="00635A3B">
        <w:rPr>
          <w:lang w:bidi="fa-IR"/>
        </w:rPr>
        <w:t xml:space="preserve"> </w:t>
      </w:r>
      <w:r w:rsidRPr="00635A3B">
        <w:rPr>
          <w:b/>
          <w:bCs/>
          <w:rtl/>
        </w:rPr>
        <w:t>مثبت‌های کاذب</w:t>
      </w:r>
      <w:r w:rsidRPr="00635A3B">
        <w:rPr>
          <w:lang w:bidi="fa-IR"/>
        </w:rPr>
        <w:t xml:space="preserve"> </w:t>
      </w:r>
      <w:r w:rsidRPr="00635A3B">
        <w:rPr>
          <w:rtl/>
        </w:rPr>
        <w:t>بوده است</w:t>
      </w:r>
      <w:r w:rsidRPr="00635A3B">
        <w:rPr>
          <w:lang w:bidi="fa-IR"/>
        </w:rPr>
        <w:t>.</w:t>
      </w:r>
    </w:p>
    <w:p w14:paraId="3B63FC8D" w14:textId="2A4115A0" w:rsidR="00635A3B" w:rsidRPr="00635A3B" w:rsidRDefault="00635A3B" w:rsidP="00635A3B">
      <w:pPr>
        <w:numPr>
          <w:ilvl w:val="0"/>
          <w:numId w:val="2"/>
        </w:numPr>
        <w:bidi/>
        <w:rPr>
          <w:lang w:bidi="fa-IR"/>
        </w:rPr>
      </w:pPr>
      <w:r w:rsidRPr="00635A3B">
        <w:rPr>
          <w:b/>
          <w:bCs/>
          <w:rtl/>
        </w:rPr>
        <w:lastRenderedPageBreak/>
        <w:t>منفی‌های کاذب (خطاهای بحرانی)</w:t>
      </w:r>
      <w:r w:rsidRPr="00635A3B">
        <w:rPr>
          <w:b/>
          <w:bCs/>
          <w:lang w:bidi="fa-IR"/>
        </w:rPr>
        <w:t>:</w:t>
      </w:r>
      <w:r w:rsidR="00613DF4">
        <w:rPr>
          <w:rFonts w:hint="cs"/>
          <w:rtl/>
          <w:lang w:bidi="fa-IR"/>
        </w:rPr>
        <w:t xml:space="preserve"> </w:t>
      </w:r>
      <w:r w:rsidRPr="00635A3B">
        <w:rPr>
          <w:rtl/>
        </w:rPr>
        <w:t xml:space="preserve">تنها </w:t>
      </w:r>
      <w:r w:rsidRPr="00635A3B">
        <w:rPr>
          <w:rtl/>
          <w:lang w:bidi="fa-IR"/>
        </w:rPr>
        <w:t>۳</w:t>
      </w:r>
      <w:r w:rsidRPr="00635A3B">
        <w:rPr>
          <w:rtl/>
        </w:rPr>
        <w:t xml:space="preserve"> مورد وجود داشت که بیمار واقعی به عنوان سالم تشخیص داده شده است. بررسی این موارد برای بهبود ایمنی مدل حیاتی است</w:t>
      </w:r>
      <w:r w:rsidRPr="00635A3B">
        <w:rPr>
          <w:lang w:bidi="fa-IR"/>
        </w:rPr>
        <w:t>:</w:t>
      </w:r>
    </w:p>
    <w:p w14:paraId="05DC7B14" w14:textId="4A5E29DF" w:rsidR="00635A3B" w:rsidRDefault="00635A3B" w:rsidP="00635A3B">
      <w:pPr>
        <w:numPr>
          <w:ilvl w:val="1"/>
          <w:numId w:val="2"/>
        </w:numPr>
        <w:bidi/>
        <w:rPr>
          <w:lang w:bidi="fa-IR"/>
        </w:rPr>
      </w:pPr>
      <w:r w:rsidRPr="00635A3B">
        <w:rPr>
          <w:rtl/>
        </w:rPr>
        <w:t>نام فایل‌های خطا</w:t>
      </w:r>
      <w:r w:rsidRPr="00635A3B">
        <w:rPr>
          <w:lang w:bidi="fa-IR"/>
        </w:rPr>
        <w:t>:</w:t>
      </w:r>
    </w:p>
    <w:p w14:paraId="284B2393" w14:textId="4222FEA2" w:rsidR="00635A3B" w:rsidRDefault="00635A3B" w:rsidP="00EA17B2">
      <w:pPr>
        <w:pStyle w:val="ListParagraph"/>
        <w:numPr>
          <w:ilvl w:val="2"/>
          <w:numId w:val="2"/>
        </w:numPr>
        <w:rPr>
          <w:lang w:bidi="fa-IR"/>
        </w:rPr>
      </w:pPr>
      <w:r w:rsidRPr="00635A3B">
        <w:rPr>
          <w:lang w:bidi="fa-IR"/>
        </w:rPr>
        <w:t>person154_bacteria_728.jpeg</w:t>
      </w:r>
    </w:p>
    <w:p w14:paraId="25DD8ECA" w14:textId="77777777" w:rsidR="00EA17B2" w:rsidRPr="00EA17B2" w:rsidRDefault="00EA17B2" w:rsidP="00EA17B2">
      <w:pPr>
        <w:pStyle w:val="ListParagraph"/>
        <w:numPr>
          <w:ilvl w:val="2"/>
          <w:numId w:val="2"/>
        </w:numPr>
        <w:rPr>
          <w:lang w:bidi="fa-IR"/>
        </w:rPr>
      </w:pPr>
      <w:r w:rsidRPr="00EA17B2">
        <w:rPr>
          <w:lang w:bidi="fa-IR"/>
        </w:rPr>
        <w:t>person20_virus_51.jpeg</w:t>
      </w:r>
    </w:p>
    <w:p w14:paraId="1EAB7C7F" w14:textId="75031D17" w:rsidR="00EA17B2" w:rsidRPr="00635A3B" w:rsidRDefault="00EA17B2" w:rsidP="00EA17B2">
      <w:pPr>
        <w:pStyle w:val="ListParagraph"/>
        <w:numPr>
          <w:ilvl w:val="2"/>
          <w:numId w:val="2"/>
        </w:numPr>
        <w:rPr>
          <w:lang w:bidi="fa-IR"/>
        </w:rPr>
      </w:pPr>
      <w:r w:rsidRPr="00EA17B2">
        <w:rPr>
          <w:lang w:bidi="fa-IR"/>
        </w:rPr>
        <w:t>person88_bacteria_439.jpeg</w:t>
      </w:r>
    </w:p>
    <w:p w14:paraId="766A572C" w14:textId="1B144A2E" w:rsidR="00635A3B" w:rsidRPr="00635A3B" w:rsidRDefault="00635A3B" w:rsidP="00635A3B">
      <w:pPr>
        <w:numPr>
          <w:ilvl w:val="0"/>
          <w:numId w:val="2"/>
        </w:numPr>
        <w:bidi/>
        <w:rPr>
          <w:lang w:bidi="fa-IR"/>
        </w:rPr>
      </w:pPr>
      <w:r w:rsidRPr="00635A3B">
        <w:rPr>
          <w:b/>
          <w:bCs/>
          <w:rtl/>
        </w:rPr>
        <w:t>مثبت‌های کاذب (</w:t>
      </w:r>
      <w:r w:rsidR="00EA17B2">
        <w:rPr>
          <w:b/>
          <w:bCs/>
        </w:rPr>
        <w:t>FP</w:t>
      </w:r>
      <w:r w:rsidRPr="00635A3B">
        <w:rPr>
          <w:b/>
          <w:bCs/>
          <w:rtl/>
        </w:rPr>
        <w:t>)</w:t>
      </w:r>
      <w:r w:rsidR="00EA17B2">
        <w:rPr>
          <w:b/>
          <w:bCs/>
        </w:rPr>
        <w:t xml:space="preserve"> </w:t>
      </w:r>
      <w:r w:rsidRPr="00635A3B">
        <w:rPr>
          <w:b/>
          <w:bCs/>
          <w:lang w:bidi="fa-IR"/>
        </w:rPr>
        <w:t>:</w:t>
      </w:r>
      <w:r w:rsidRPr="00635A3B">
        <w:rPr>
          <w:rtl/>
        </w:rPr>
        <w:t xml:space="preserve">مدل در </w:t>
      </w:r>
      <w:r w:rsidRPr="00635A3B">
        <w:rPr>
          <w:rtl/>
          <w:lang w:bidi="fa-IR"/>
        </w:rPr>
        <w:t>۱۰۸</w:t>
      </w:r>
      <w:r w:rsidRPr="00635A3B">
        <w:rPr>
          <w:rtl/>
        </w:rPr>
        <w:t xml:space="preserve"> مورد نتوانست ریه سالم را از بیمار تفکیک کند</w:t>
      </w:r>
      <w:r w:rsidRPr="00635A3B">
        <w:rPr>
          <w:lang w:bidi="fa-IR"/>
        </w:rPr>
        <w:t>.</w:t>
      </w:r>
    </w:p>
    <w:p w14:paraId="689F39EE" w14:textId="4872271F" w:rsidR="00635A3B" w:rsidRPr="00635A3B" w:rsidRDefault="00635A3B" w:rsidP="00635A3B">
      <w:pPr>
        <w:numPr>
          <w:ilvl w:val="1"/>
          <w:numId w:val="2"/>
        </w:numPr>
        <w:bidi/>
        <w:rPr>
          <w:lang w:bidi="fa-IR"/>
        </w:rPr>
      </w:pPr>
      <w:r w:rsidRPr="00635A3B">
        <w:rPr>
          <w:rtl/>
        </w:rPr>
        <w:t>فرضیه</w:t>
      </w:r>
      <w:r w:rsidRPr="00635A3B">
        <w:rPr>
          <w:lang w:bidi="fa-IR"/>
        </w:rPr>
        <w:t>:</w:t>
      </w:r>
      <w:r w:rsidR="006C040B">
        <w:rPr>
          <w:rFonts w:hint="cs"/>
          <w:rtl/>
          <w:lang w:bidi="fa-IR"/>
        </w:rPr>
        <w:t xml:space="preserve"> </w:t>
      </w:r>
      <w:r w:rsidRPr="00635A3B">
        <w:rPr>
          <w:rtl/>
        </w:rPr>
        <w:t>بررسی چشمی این تصاویر نشان می‌دهد که مدل ممکن است</w:t>
      </w:r>
      <w:r w:rsidRPr="00635A3B">
        <w:rPr>
          <w:lang w:bidi="fa-IR"/>
        </w:rPr>
        <w:t xml:space="preserve"> </w:t>
      </w:r>
      <w:r w:rsidRPr="00635A3B">
        <w:rPr>
          <w:b/>
          <w:bCs/>
          <w:rtl/>
        </w:rPr>
        <w:t>آرتیفکت‌های پزشکی</w:t>
      </w:r>
      <w:r w:rsidRPr="00635A3B">
        <w:rPr>
          <w:lang w:bidi="fa-IR"/>
        </w:rPr>
        <w:t xml:space="preserve"> </w:t>
      </w:r>
      <w:r w:rsidRPr="00635A3B">
        <w:rPr>
          <w:rtl/>
        </w:rPr>
        <w:t>(مانند سیم‌ها، لوله‌های تنفسی یا کیفیت پایین تصویر) را با کدورت‌های ناشی از عفونت ریه اشتباه گرفته باشد. به نظر می‌رسد مدل هنوز تفاوت‌های بافتی ظریف</w:t>
      </w:r>
      <w:r w:rsidRPr="00635A3B">
        <w:rPr>
          <w:lang w:bidi="fa-IR"/>
        </w:rPr>
        <w:t xml:space="preserve"> (Fine-grained textures) </w:t>
      </w:r>
      <w:r w:rsidRPr="00635A3B">
        <w:rPr>
          <w:rtl/>
        </w:rPr>
        <w:t>بین بافت سالم و مایع میان‌بافتی ویروسی را به طور کامل یاد نگرفته است</w:t>
      </w:r>
      <w:r w:rsidRPr="00635A3B">
        <w:rPr>
          <w:lang w:bidi="fa-IR"/>
        </w:rPr>
        <w:t>.</w:t>
      </w:r>
    </w:p>
    <w:p w14:paraId="3F7E3E8C" w14:textId="77777777" w:rsidR="00635A3B" w:rsidRPr="00635A3B" w:rsidRDefault="00635A3B" w:rsidP="00635A3B">
      <w:pPr>
        <w:bidi/>
        <w:rPr>
          <w:b/>
          <w:bCs/>
          <w:lang w:bidi="fa-IR"/>
        </w:rPr>
      </w:pPr>
      <w:r w:rsidRPr="00635A3B">
        <w:rPr>
          <w:b/>
          <w:bCs/>
          <w:rtl/>
          <w:lang w:bidi="fa-IR"/>
        </w:rPr>
        <w:t>۳</w:t>
      </w:r>
      <w:r w:rsidRPr="00635A3B">
        <w:rPr>
          <w:b/>
          <w:bCs/>
          <w:lang w:bidi="fa-IR"/>
        </w:rPr>
        <w:t xml:space="preserve">. </w:t>
      </w:r>
      <w:r w:rsidRPr="00635A3B">
        <w:rPr>
          <w:b/>
          <w:bCs/>
          <w:rtl/>
        </w:rPr>
        <w:t>نتیجه‌گیری و گام‌های بعدی</w:t>
      </w:r>
    </w:p>
    <w:p w14:paraId="69324797" w14:textId="77777777" w:rsidR="00635A3B" w:rsidRPr="00635A3B" w:rsidRDefault="00635A3B" w:rsidP="00635A3B">
      <w:pPr>
        <w:bidi/>
        <w:rPr>
          <w:lang w:bidi="fa-IR"/>
        </w:rPr>
      </w:pPr>
      <w:r w:rsidRPr="00635A3B">
        <w:rPr>
          <w:rtl/>
        </w:rPr>
        <w:t>اگرچه مدل به سطح ایمنی</w:t>
      </w:r>
      <w:r w:rsidRPr="00635A3B">
        <w:rPr>
          <w:lang w:bidi="fa-IR"/>
        </w:rPr>
        <w:t xml:space="preserve"> "State-of-the-Art" </w:t>
      </w:r>
      <w:r w:rsidRPr="00635A3B">
        <w:rPr>
          <w:rtl/>
        </w:rPr>
        <w:t xml:space="preserve">(ریکال بالای </w:t>
      </w:r>
      <w:r w:rsidRPr="00635A3B">
        <w:rPr>
          <w:rtl/>
          <w:lang w:bidi="fa-IR"/>
        </w:rPr>
        <w:t xml:space="preserve">۹۹٪) </w:t>
      </w:r>
      <w:r w:rsidRPr="00635A3B">
        <w:rPr>
          <w:rtl/>
        </w:rPr>
        <w:t>رسیده است، اما به دلیل نرخ بالای مثبت کاذب، هنوز برای جریان کاری بیمارستانی</w:t>
      </w:r>
      <w:r w:rsidRPr="00635A3B">
        <w:rPr>
          <w:lang w:bidi="fa-IR"/>
        </w:rPr>
        <w:t xml:space="preserve"> (Workflow) </w:t>
      </w:r>
      <w:r w:rsidRPr="00635A3B">
        <w:rPr>
          <w:rtl/>
        </w:rPr>
        <w:t>بهینه نیست، زیرا باعث نگرانی بی‌مورد بیماران سالم می‌شود</w:t>
      </w:r>
      <w:r w:rsidRPr="00635A3B">
        <w:rPr>
          <w:lang w:bidi="fa-IR"/>
        </w:rPr>
        <w:t>.</w:t>
      </w:r>
    </w:p>
    <w:p w14:paraId="48F157AD" w14:textId="07C8EFC9" w:rsidR="00635A3B" w:rsidRPr="00635A3B" w:rsidRDefault="00635A3B" w:rsidP="00635A3B">
      <w:pPr>
        <w:numPr>
          <w:ilvl w:val="0"/>
          <w:numId w:val="3"/>
        </w:numPr>
        <w:bidi/>
        <w:rPr>
          <w:lang w:bidi="fa-IR"/>
        </w:rPr>
      </w:pPr>
      <w:r w:rsidRPr="00635A3B">
        <w:rPr>
          <w:b/>
          <w:bCs/>
          <w:rtl/>
        </w:rPr>
        <w:t>هدف هفته‌های آتی</w:t>
      </w:r>
      <w:r w:rsidRPr="00635A3B">
        <w:rPr>
          <w:b/>
          <w:bCs/>
          <w:lang w:bidi="fa-IR"/>
        </w:rPr>
        <w:t>:</w:t>
      </w:r>
      <w:r w:rsidR="006C040B">
        <w:rPr>
          <w:rFonts w:hint="cs"/>
          <w:b/>
          <w:bCs/>
          <w:rtl/>
          <w:lang w:bidi="fa-IR"/>
        </w:rPr>
        <w:t xml:space="preserve"> </w:t>
      </w:r>
      <w:r w:rsidRPr="00635A3B">
        <w:rPr>
          <w:rtl/>
        </w:rPr>
        <w:t>افزایش معیار</w:t>
      </w:r>
      <w:r w:rsidRPr="00635A3B">
        <w:rPr>
          <w:lang w:bidi="fa-IR"/>
        </w:rPr>
        <w:t xml:space="preserve"> </w:t>
      </w:r>
      <w:r w:rsidRPr="00635A3B">
        <w:rPr>
          <w:b/>
          <w:bCs/>
          <w:lang w:bidi="fa-IR"/>
        </w:rPr>
        <w:t>Specificity</w:t>
      </w:r>
      <w:r w:rsidRPr="00635A3B">
        <w:rPr>
          <w:lang w:bidi="fa-IR"/>
        </w:rPr>
        <w:t xml:space="preserve"> </w:t>
      </w:r>
      <w:r w:rsidRPr="00635A3B">
        <w:rPr>
          <w:rtl/>
        </w:rPr>
        <w:t>بدون کاهش</w:t>
      </w:r>
      <w:r w:rsidRPr="00635A3B">
        <w:rPr>
          <w:lang w:bidi="fa-IR"/>
        </w:rPr>
        <w:t xml:space="preserve"> </w:t>
      </w:r>
      <w:r w:rsidRPr="00635A3B">
        <w:rPr>
          <w:b/>
          <w:bCs/>
          <w:lang w:bidi="fa-IR"/>
        </w:rPr>
        <w:t>Recall</w:t>
      </w:r>
      <w:r w:rsidRPr="00635A3B">
        <w:rPr>
          <w:lang w:bidi="fa-IR"/>
        </w:rPr>
        <w:t xml:space="preserve"> </w:t>
      </w:r>
      <w:r w:rsidRPr="00635A3B">
        <w:rPr>
          <w:rtl/>
        </w:rPr>
        <w:t>عالی فعلی</w:t>
      </w:r>
      <w:r w:rsidRPr="00635A3B">
        <w:rPr>
          <w:lang w:bidi="fa-IR"/>
        </w:rPr>
        <w:t>.</w:t>
      </w:r>
    </w:p>
    <w:p w14:paraId="6DBD704C" w14:textId="6CDD2568" w:rsidR="00635A3B" w:rsidRPr="00635A3B" w:rsidRDefault="00635A3B" w:rsidP="00635A3B">
      <w:pPr>
        <w:numPr>
          <w:ilvl w:val="0"/>
          <w:numId w:val="3"/>
        </w:numPr>
        <w:bidi/>
        <w:rPr>
          <w:lang w:bidi="fa-IR"/>
        </w:rPr>
      </w:pPr>
      <w:r w:rsidRPr="00635A3B">
        <w:rPr>
          <w:b/>
          <w:bCs/>
          <w:rtl/>
        </w:rPr>
        <w:t>روش کار</w:t>
      </w:r>
      <w:r w:rsidRPr="00635A3B">
        <w:rPr>
          <w:b/>
          <w:bCs/>
          <w:lang w:bidi="fa-IR"/>
        </w:rPr>
        <w:t>:</w:t>
      </w:r>
      <w:r w:rsidR="006C040B">
        <w:rPr>
          <w:rFonts w:hint="cs"/>
          <w:b/>
          <w:bCs/>
          <w:rtl/>
          <w:lang w:bidi="fa-IR"/>
        </w:rPr>
        <w:t xml:space="preserve"> </w:t>
      </w:r>
      <w:r w:rsidRPr="00635A3B">
        <w:rPr>
          <w:rtl/>
        </w:rPr>
        <w:t>در هفته هفتم، از تکنیک</w:t>
      </w:r>
      <w:r w:rsidRPr="00635A3B">
        <w:rPr>
          <w:lang w:bidi="fa-IR"/>
        </w:rPr>
        <w:t xml:space="preserve"> </w:t>
      </w:r>
      <w:r w:rsidRPr="00635A3B">
        <w:rPr>
          <w:b/>
          <w:bCs/>
          <w:rtl/>
        </w:rPr>
        <w:t>تنظیم دقیق</w:t>
      </w:r>
      <w:r w:rsidRPr="00635A3B">
        <w:rPr>
          <w:b/>
          <w:bCs/>
          <w:lang w:bidi="fa-IR"/>
        </w:rPr>
        <w:t xml:space="preserve"> (Fine-Tuning)</w:t>
      </w:r>
      <w:r w:rsidRPr="00635A3B">
        <w:rPr>
          <w:lang w:bidi="fa-IR"/>
        </w:rPr>
        <w:t xml:space="preserve"> </w:t>
      </w:r>
      <w:r w:rsidRPr="00635A3B">
        <w:rPr>
          <w:rtl/>
        </w:rPr>
        <w:t>استفاده خواهیم کرد. با خارج کردن لایه‌های</w:t>
      </w:r>
      <w:r w:rsidRPr="00635A3B">
        <w:rPr>
          <w:lang w:bidi="fa-IR"/>
        </w:rPr>
        <w:t xml:space="preserve"> ResNet </w:t>
      </w:r>
      <w:r w:rsidRPr="00635A3B">
        <w:rPr>
          <w:rtl/>
        </w:rPr>
        <w:t>از حالت فریز</w:t>
      </w:r>
      <w:r w:rsidRPr="00635A3B">
        <w:rPr>
          <w:lang w:bidi="fa-IR"/>
        </w:rPr>
        <w:t xml:space="preserve"> (Unfreezing)</w:t>
      </w:r>
      <w:r w:rsidRPr="00635A3B">
        <w:rPr>
          <w:rtl/>
        </w:rPr>
        <w:t>، به مدل اجازه می‌دهیم ویژگی‌های اختصاصی بافت اشعه ایکس را یاد بگیرد. همچنین با پیاده‌سازی</w:t>
      </w:r>
      <w:r w:rsidRPr="00635A3B">
        <w:rPr>
          <w:lang w:bidi="fa-IR"/>
        </w:rPr>
        <w:t xml:space="preserve"> </w:t>
      </w:r>
      <w:r w:rsidRPr="00635A3B">
        <w:rPr>
          <w:b/>
          <w:bCs/>
          <w:lang w:bidi="fa-IR"/>
        </w:rPr>
        <w:t>Grad-CAM</w:t>
      </w:r>
      <w:r w:rsidRPr="00635A3B">
        <w:rPr>
          <w:lang w:bidi="fa-IR"/>
        </w:rPr>
        <w:t xml:space="preserve"> </w:t>
      </w:r>
      <w:r w:rsidRPr="00635A3B">
        <w:rPr>
          <w:rtl/>
        </w:rPr>
        <w:t>، بررسی خواهیم کرد که مدل دقیقاً به کدام نواحی ریه توجه می‌کند تا مطمئن شویم روی نواحی اشتباه (مثل استخوان‌ها یا سیم‌ها) تمرکز نکرده باشد</w:t>
      </w:r>
      <w:r w:rsidRPr="00635A3B">
        <w:rPr>
          <w:lang w:bidi="fa-IR"/>
        </w:rPr>
        <w:t>.</w:t>
      </w:r>
    </w:p>
    <w:p w14:paraId="2C101B31" w14:textId="77777777" w:rsidR="00B443FF" w:rsidRPr="00635A3B" w:rsidRDefault="00B443FF" w:rsidP="00635A3B">
      <w:pPr>
        <w:bidi/>
        <w:rPr>
          <w:lang w:bidi="fa-IR"/>
        </w:rPr>
      </w:pPr>
    </w:p>
    <w:sectPr w:rsidR="00B443FF" w:rsidRPr="00635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altName w:val="Arial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6B0A"/>
    <w:multiLevelType w:val="multilevel"/>
    <w:tmpl w:val="5078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F4C7A"/>
    <w:multiLevelType w:val="multilevel"/>
    <w:tmpl w:val="3018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931F0"/>
    <w:multiLevelType w:val="multilevel"/>
    <w:tmpl w:val="1DD2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384499">
    <w:abstractNumId w:val="0"/>
  </w:num>
  <w:num w:numId="2" w16cid:durableId="43332825">
    <w:abstractNumId w:val="2"/>
  </w:num>
  <w:num w:numId="3" w16cid:durableId="599870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3B"/>
    <w:rsid w:val="00175061"/>
    <w:rsid w:val="002C23EF"/>
    <w:rsid w:val="00392BF1"/>
    <w:rsid w:val="004220ED"/>
    <w:rsid w:val="00456B63"/>
    <w:rsid w:val="005727D9"/>
    <w:rsid w:val="005C7163"/>
    <w:rsid w:val="00613DF4"/>
    <w:rsid w:val="00635A3B"/>
    <w:rsid w:val="00660601"/>
    <w:rsid w:val="006C040B"/>
    <w:rsid w:val="00930790"/>
    <w:rsid w:val="00A2557A"/>
    <w:rsid w:val="00B443FF"/>
    <w:rsid w:val="00C405C7"/>
    <w:rsid w:val="00C91013"/>
    <w:rsid w:val="00CA2557"/>
    <w:rsid w:val="00CF28E8"/>
    <w:rsid w:val="00D43FD8"/>
    <w:rsid w:val="00DC3EF7"/>
    <w:rsid w:val="00E56911"/>
    <w:rsid w:val="00EA17B2"/>
    <w:rsid w:val="00F9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EBC18"/>
  <w15:chartTrackingRefBased/>
  <w15:docId w15:val="{EBC53256-F6D1-4AF6-AC78-1FEC0F29B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A3B"/>
    <w:rPr>
      <w:rFonts w:asciiTheme="majorBidi" w:hAnsiTheme="majorBidi" w:cs="Vazir"/>
      <w:kern w:val="0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5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A3B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635A3B"/>
    <w:rPr>
      <w:rFonts w:asciiTheme="majorBidi" w:hAnsiTheme="majorBidi" w:cs="B Nazanin"/>
      <w:b/>
      <w:bCs/>
      <w:i w:val="0"/>
      <w:iCs w:val="0"/>
      <w:spacing w:val="5"/>
      <w:sz w:val="44"/>
      <w:szCs w:val="48"/>
    </w:rPr>
  </w:style>
  <w:style w:type="character" w:styleId="Hyperlink">
    <w:name w:val="Hyperlink"/>
    <w:basedOn w:val="DefaultParagraphFont"/>
    <w:uiPriority w:val="99"/>
    <w:unhideWhenUsed/>
    <w:rsid w:val="00635A3B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A17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17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17B2"/>
    <w:rPr>
      <w:rFonts w:asciiTheme="majorBidi" w:hAnsiTheme="majorBidi" w:cs="Vazir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17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17B2"/>
    <w:rPr>
      <w:rFonts w:asciiTheme="majorBidi" w:hAnsiTheme="majorBidi" w:cs="Vazir"/>
      <w:b/>
      <w:bCs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avariAmirali/AI-FinalProject-Tayeb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tayebi</dc:creator>
  <cp:keywords/>
  <dc:description/>
  <cp:lastModifiedBy>taha tayebi</cp:lastModifiedBy>
  <cp:revision>3</cp:revision>
  <dcterms:created xsi:type="dcterms:W3CDTF">2026-02-09T07:12:00Z</dcterms:created>
  <dcterms:modified xsi:type="dcterms:W3CDTF">2026-02-09T07:46:00Z</dcterms:modified>
</cp:coreProperties>
</file>